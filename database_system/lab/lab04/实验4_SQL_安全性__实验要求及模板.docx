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center"/>
        <w:rPr>
          <w:rFonts w:hint="eastAsia" w:ascii="宋体" w:hAnsi="宋体" w:cs="宋体"/>
          <w:b/>
          <w:kern w:val="0"/>
          <w:sz w:val="24"/>
          <w:szCs w:val="24"/>
        </w:rPr>
      </w:pPr>
      <w:r>
        <w:rPr>
          <w:rFonts w:hint="eastAsia" w:ascii="宋体" w:hAnsi="宋体" w:cs="宋体"/>
          <w:b/>
          <w:kern w:val="0"/>
          <w:sz w:val="24"/>
          <w:szCs w:val="24"/>
        </w:rPr>
        <w:t>实验四 数据库安全</w:t>
      </w:r>
    </w:p>
    <w:p>
      <w:pPr>
        <w:pStyle w:val="8"/>
        <w:widowControl/>
        <w:numPr>
          <w:ilvl w:val="0"/>
          <w:numId w:val="1"/>
        </w:numPr>
        <w:spacing w:before="100" w:beforeAutospacing="1" w:after="100" w:afterAutospacing="1"/>
        <w:ind w:firstLineChars="0"/>
        <w:jc w:val="left"/>
        <w:rPr>
          <w:rFonts w:hint="eastAsia" w:ascii="宋体" w:hAnsi="宋体" w:cs="宋体"/>
          <w:b/>
          <w:bCs/>
          <w:kern w:val="0"/>
          <w:sz w:val="24"/>
          <w:szCs w:val="24"/>
        </w:rPr>
      </w:pPr>
      <w:r>
        <w:rPr>
          <w:rFonts w:hint="eastAsia" w:ascii="宋体" w:hAnsi="宋体" w:cs="宋体"/>
          <w:b/>
          <w:bCs/>
          <w:kern w:val="0"/>
          <w:sz w:val="24"/>
          <w:szCs w:val="24"/>
        </w:rPr>
        <w:t>实验目的</w:t>
      </w:r>
    </w:p>
    <w:p>
      <w:pPr>
        <w:pStyle w:val="8"/>
        <w:widowControl/>
        <w:numPr>
          <w:ilvl w:val="0"/>
          <w:numId w:val="2"/>
        </w:numPr>
        <w:ind w:firstLineChars="0"/>
        <w:jc w:val="left"/>
        <w:rPr>
          <w:rFonts w:hint="eastAsia" w:ascii="宋体" w:hAnsi="宋体" w:cs="宋体"/>
          <w:kern w:val="0"/>
          <w:sz w:val="24"/>
          <w:szCs w:val="24"/>
        </w:rPr>
      </w:pPr>
      <w:r>
        <w:rPr>
          <w:rFonts w:hint="eastAsia" w:ascii="宋体" w:hAnsi="宋体" w:cs="宋体"/>
          <w:kern w:val="0"/>
          <w:sz w:val="24"/>
          <w:szCs w:val="24"/>
        </w:rPr>
        <w:t>熟悉通过SQL进行数据完整性控制的方法。</w:t>
      </w:r>
    </w:p>
    <w:p>
      <w:pPr>
        <w:pStyle w:val="8"/>
        <w:widowControl/>
        <w:numPr>
          <w:ilvl w:val="0"/>
          <w:numId w:val="2"/>
        </w:numPr>
        <w:ind w:firstLineChars="0"/>
        <w:jc w:val="left"/>
        <w:rPr>
          <w:rFonts w:hint="eastAsia" w:ascii="宋体" w:hAnsi="宋体" w:cs="宋体"/>
          <w:kern w:val="0"/>
          <w:sz w:val="24"/>
          <w:szCs w:val="24"/>
        </w:rPr>
      </w:pPr>
      <w:r>
        <w:rPr>
          <w:rFonts w:hint="eastAsia" w:ascii="宋体" w:hAnsi="宋体" w:cs="宋体"/>
          <w:kern w:val="0"/>
          <w:sz w:val="24"/>
          <w:szCs w:val="24"/>
        </w:rPr>
        <w:t>熟悉数据库中登录，用户，权限的概念和作用</w:t>
      </w:r>
    </w:p>
    <w:p>
      <w:pPr>
        <w:pStyle w:val="8"/>
        <w:widowControl/>
        <w:numPr>
          <w:ilvl w:val="0"/>
          <w:numId w:val="1"/>
        </w:numPr>
        <w:spacing w:before="100" w:beforeAutospacing="1" w:after="100" w:afterAutospacing="1"/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b/>
          <w:bCs/>
          <w:kern w:val="0"/>
          <w:sz w:val="24"/>
          <w:szCs w:val="24"/>
        </w:rPr>
        <w:t>实验内容</w:t>
      </w:r>
    </w:p>
    <w:p>
      <w:pPr>
        <w:pStyle w:val="9"/>
        <w:numPr>
          <w:ilvl w:val="0"/>
          <w:numId w:val="3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建立表，考察表的生成者拥有该表的哪些权限。</w:t>
      </w:r>
    </w:p>
    <w:p>
      <w:pPr>
        <w:pStyle w:val="9"/>
        <w:numPr>
          <w:ilvl w:val="0"/>
          <w:numId w:val="3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使用SQL 的grant 和revoke命令对其他用户进行授权和权力回收，考察相应的作用。</w:t>
      </w:r>
    </w:p>
    <w:p>
      <w:pPr>
        <w:pStyle w:val="9"/>
        <w:numPr>
          <w:ilvl w:val="0"/>
          <w:numId w:val="3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建立视图，并把该视图的查询权限授予其他用户，考察通过视图进行权限控制的作用。</w:t>
      </w:r>
    </w:p>
    <w:p>
      <w:pPr>
        <w:pStyle w:val="9"/>
        <w:numPr>
          <w:ilvl w:val="0"/>
          <w:numId w:val="3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建立新的角色，并为其赋予权限（create table，view，procedure等），给用户添加角色</w:t>
      </w:r>
    </w:p>
    <w:p>
      <w:pPr>
        <w:pStyle w:val="9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完成实验报告。</w:t>
      </w:r>
    </w:p>
    <w:p>
      <w:pPr>
        <w:pStyle w:val="8"/>
        <w:widowControl/>
        <w:spacing w:line="360" w:lineRule="auto"/>
        <w:ind w:firstLine="0" w:firstLineChars="0"/>
        <w:jc w:val="left"/>
        <w:rPr>
          <w:rFonts w:ascii="宋体" w:hAnsi="宋体" w:cs="宋体"/>
          <w:color w:val="FF0000"/>
          <w:kern w:val="0"/>
          <w:sz w:val="24"/>
          <w:szCs w:val="24"/>
        </w:rPr>
      </w:pPr>
    </w:p>
    <w:p>
      <w:pPr>
        <w:pStyle w:val="8"/>
        <w:widowControl/>
        <w:spacing w:line="360" w:lineRule="auto"/>
        <w:ind w:firstLine="0" w:firstLineChars="0"/>
        <w:jc w:val="left"/>
        <w:rPr>
          <w:rFonts w:ascii="宋体" w:hAnsi="宋体" w:cs="宋体"/>
          <w:color w:val="0000FF"/>
          <w:kern w:val="0"/>
          <w:sz w:val="24"/>
          <w:szCs w:val="24"/>
        </w:rPr>
      </w:pPr>
      <w:r>
        <w:rPr>
          <w:rFonts w:hint="eastAsia" w:ascii="宋体" w:hAnsi="宋体" w:cs="宋体"/>
          <w:color w:val="FF0000"/>
          <w:kern w:val="0"/>
          <w:sz w:val="24"/>
          <w:szCs w:val="24"/>
        </w:rPr>
        <w:t>作业要求：</w:t>
      </w:r>
      <w:r>
        <w:rPr>
          <w:rFonts w:hint="eastAsia" w:ascii="宋体" w:hAnsi="宋体" w:cs="宋体"/>
          <w:color w:val="0000FF"/>
          <w:kern w:val="0"/>
          <w:sz w:val="24"/>
          <w:szCs w:val="24"/>
        </w:rPr>
        <w:t>本次作业可使用sql语句完成，也可直接图形化界面操作。请把实验过程截图。</w:t>
      </w:r>
    </w:p>
    <w:p>
      <w:pPr>
        <w:pStyle w:val="8"/>
        <w:widowControl/>
        <w:spacing w:line="360" w:lineRule="auto"/>
        <w:ind w:firstLine="0" w:firstLineChars="0"/>
        <w:jc w:val="left"/>
        <w:rPr>
          <w:rFonts w:hint="eastAsia" w:ascii="宋体" w:hAnsi="宋体" w:cs="宋体"/>
          <w:color w:val="0000FF"/>
          <w:kern w:val="0"/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参考资料：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https://www.cnblogs.com/keme/p/10288168.html</w:t>
      </w:r>
    </w:p>
    <w:p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https://www.cnblogs.com/xiao-lan-mao/p/6875423.html</w:t>
      </w:r>
    </w:p>
    <w:p>
      <w:pPr>
        <w:pStyle w:val="8"/>
        <w:widowControl/>
        <w:numPr>
          <w:ilvl w:val="0"/>
          <w:numId w:val="1"/>
        </w:numPr>
        <w:spacing w:before="100" w:beforeAutospacing="1" w:after="100" w:afterAutospacing="1"/>
        <w:ind w:firstLineChars="0"/>
        <w:jc w:val="left"/>
        <w:rPr>
          <w:rFonts w:ascii="宋体" w:hAnsi="宋体" w:cs="宋体"/>
          <w:b/>
          <w:bCs/>
          <w:kern w:val="0"/>
          <w:sz w:val="24"/>
          <w:szCs w:val="24"/>
        </w:rPr>
      </w:pPr>
      <w:r>
        <w:rPr>
          <w:rFonts w:ascii="宋体" w:hAnsi="宋体" w:cs="宋体"/>
          <w:b/>
          <w:bCs/>
          <w:kern w:val="0"/>
          <w:sz w:val="24"/>
          <w:szCs w:val="24"/>
        </w:rPr>
        <w:t xml:space="preserve">实验步骤 </w:t>
      </w:r>
    </w:p>
    <w:p>
      <w:pPr>
        <w:pStyle w:val="8"/>
        <w:widowControl/>
        <w:numPr>
          <w:ilvl w:val="0"/>
          <w:numId w:val="4"/>
        </w:numPr>
        <w:spacing w:line="360" w:lineRule="auto"/>
        <w:ind w:firstLine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基于上一次实验的library数据库的book表。先用root账户登录，创建一个账户A，并授予A在library数据库上的“All”和“grant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option”权限。</w:t>
      </w:r>
    </w:p>
    <w:p>
      <w:pPr>
        <w:pStyle w:val="8"/>
        <w:widowControl/>
        <w:numPr>
          <w:numId w:val="0"/>
        </w:numPr>
        <w:spacing w:line="360" w:lineRule="auto"/>
        <w:ind w:leftChars="0" w:firstLine="420" w:firstLineChars="0"/>
        <w:jc w:val="left"/>
        <w:rPr>
          <w:rFonts w:hint="eastAsia" w:eastAsia="宋体"/>
          <w:sz w:val="24"/>
          <w:szCs w:val="24"/>
          <w:lang w:eastAsia="zh-CN"/>
        </w:rPr>
      </w:pPr>
      <w:r>
        <w:rPr>
          <w:rFonts w:hint="eastAsia" w:eastAsia="宋体"/>
          <w:sz w:val="24"/>
          <w:szCs w:val="24"/>
          <w:lang w:eastAsia="zh-CN"/>
        </w:rPr>
        <w:drawing>
          <wp:inline distT="0" distB="0" distL="114300" distR="114300">
            <wp:extent cx="6414770" cy="3493135"/>
            <wp:effectExtent l="0" t="0" r="1270" b="12065"/>
            <wp:docPr id="1" name="图片 1" descr="1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-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1477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sz w:val="24"/>
          <w:szCs w:val="24"/>
          <w:lang w:eastAsia="zh-CN"/>
        </w:rPr>
        <w:drawing>
          <wp:inline distT="0" distB="0" distL="114300" distR="114300">
            <wp:extent cx="6390005" cy="3490595"/>
            <wp:effectExtent l="0" t="0" r="10795" b="14605"/>
            <wp:docPr id="2" name="图片 2" descr="1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-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sz w:val="24"/>
          <w:szCs w:val="24"/>
          <w:lang w:eastAsia="zh-CN"/>
        </w:rPr>
        <w:drawing>
          <wp:inline distT="0" distB="0" distL="114300" distR="114300">
            <wp:extent cx="6597650" cy="3636645"/>
            <wp:effectExtent l="0" t="0" r="1270" b="5715"/>
            <wp:docPr id="3" name="图片 3" descr="1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-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9765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sz w:val="24"/>
          <w:szCs w:val="24"/>
          <w:lang w:eastAsia="zh-CN"/>
        </w:rPr>
        <w:drawing>
          <wp:inline distT="0" distB="0" distL="114300" distR="114300">
            <wp:extent cx="6390640" cy="3493770"/>
            <wp:effectExtent l="0" t="0" r="10160" b="11430"/>
            <wp:docPr id="4" name="图片 4" descr="1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-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widowControl/>
        <w:numPr>
          <w:ilvl w:val="0"/>
          <w:numId w:val="4"/>
        </w:numPr>
        <w:spacing w:line="360" w:lineRule="auto"/>
        <w:ind w:firstLine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创建B，不授予权限。以账户B登录，测试B能否对book表进行CRUD（增、删、改、查）操作。</w:t>
      </w:r>
    </w:p>
    <w:p>
      <w:pPr>
        <w:pStyle w:val="8"/>
        <w:widowControl/>
        <w:numPr>
          <w:numId w:val="0"/>
        </w:numPr>
        <w:spacing w:line="360" w:lineRule="auto"/>
        <w:ind w:leftChars="0" w:firstLine="420" w:firstLineChars="0"/>
        <w:jc w:val="left"/>
        <w:rPr>
          <w:rFonts w:hint="eastAsia" w:eastAsia="宋体"/>
          <w:sz w:val="24"/>
          <w:szCs w:val="24"/>
          <w:lang w:eastAsia="zh-CN"/>
        </w:rPr>
      </w:pPr>
      <w:r>
        <w:rPr>
          <w:rFonts w:hint="eastAsia" w:eastAsia="宋体"/>
          <w:sz w:val="24"/>
          <w:szCs w:val="24"/>
          <w:lang w:eastAsia="zh-CN"/>
        </w:rPr>
        <w:drawing>
          <wp:inline distT="0" distB="0" distL="114300" distR="114300">
            <wp:extent cx="6221095" cy="3409950"/>
            <wp:effectExtent l="0" t="0" r="12065" b="3810"/>
            <wp:docPr id="5" name="图片 5" descr="2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-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109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sz w:val="24"/>
          <w:szCs w:val="24"/>
          <w:lang w:eastAsia="zh-CN"/>
        </w:rPr>
        <w:drawing>
          <wp:inline distT="0" distB="0" distL="114300" distR="114300">
            <wp:extent cx="6851650" cy="815340"/>
            <wp:effectExtent l="0" t="0" r="6350" b="7620"/>
            <wp:docPr id="6" name="图片 6" descr="2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-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widowControl/>
        <w:numPr>
          <w:numId w:val="0"/>
        </w:numPr>
        <w:spacing w:line="360" w:lineRule="auto"/>
        <w:ind w:leftChars="0" w:firstLine="420" w:firstLineChars="0"/>
        <w:jc w:val="left"/>
        <w:rPr>
          <w:rFonts w:hint="eastAsia" w:eastAsia="宋体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val="en-US" w:eastAsia="zh-CN"/>
        </w:rPr>
        <w:t>无法进行任何操作</w:t>
      </w:r>
    </w:p>
    <w:p>
      <w:pPr>
        <w:pStyle w:val="8"/>
        <w:widowControl/>
        <w:numPr>
          <w:ilvl w:val="0"/>
          <w:numId w:val="4"/>
        </w:numPr>
        <w:spacing w:line="360" w:lineRule="auto"/>
        <w:ind w:firstLine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用A登录，利用grant语句赋给B对于Book表的查询和插入的权限。</w:t>
      </w:r>
    </w:p>
    <w:p>
      <w:pPr>
        <w:pStyle w:val="8"/>
        <w:widowControl/>
        <w:numPr>
          <w:numId w:val="0"/>
        </w:numPr>
        <w:spacing w:line="360" w:lineRule="auto"/>
        <w:ind w:leftChars="0" w:firstLine="420" w:firstLineChars="0"/>
        <w:jc w:val="left"/>
        <w:rPr>
          <w:rFonts w:hint="eastAsia" w:eastAsia="宋体"/>
          <w:sz w:val="24"/>
          <w:szCs w:val="24"/>
          <w:lang w:eastAsia="zh-CN"/>
        </w:rPr>
      </w:pPr>
      <w:r>
        <w:rPr>
          <w:rFonts w:hint="eastAsia" w:eastAsia="宋体"/>
          <w:sz w:val="24"/>
          <w:szCs w:val="24"/>
          <w:lang w:eastAsia="zh-CN"/>
        </w:rPr>
        <w:drawing>
          <wp:inline distT="0" distB="0" distL="114300" distR="114300">
            <wp:extent cx="5263515" cy="2845435"/>
            <wp:effectExtent l="0" t="0" r="9525" b="4445"/>
            <wp:docPr id="7" name="图片 7" descr="3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3-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widowControl/>
        <w:numPr>
          <w:ilvl w:val="0"/>
          <w:numId w:val="4"/>
        </w:numPr>
        <w:spacing w:line="360" w:lineRule="auto"/>
        <w:ind w:firstLine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用B登录测试是否具有相应的权限。</w:t>
      </w:r>
    </w:p>
    <w:p>
      <w:pPr>
        <w:pStyle w:val="8"/>
        <w:widowControl/>
        <w:numPr>
          <w:numId w:val="0"/>
        </w:numPr>
        <w:spacing w:line="360" w:lineRule="auto"/>
        <w:ind w:leftChars="0" w:firstLine="420" w:firstLineChars="0"/>
        <w:jc w:val="left"/>
        <w:rPr>
          <w:rFonts w:hint="eastAsia" w:eastAsia="宋体"/>
          <w:sz w:val="24"/>
          <w:szCs w:val="24"/>
          <w:lang w:eastAsia="zh-CN"/>
        </w:rPr>
      </w:pPr>
      <w:r>
        <w:rPr>
          <w:rFonts w:hint="eastAsia" w:eastAsia="宋体"/>
          <w:sz w:val="24"/>
          <w:szCs w:val="24"/>
          <w:lang w:eastAsia="zh-CN"/>
        </w:rPr>
        <w:drawing>
          <wp:inline distT="0" distB="0" distL="114300" distR="114300">
            <wp:extent cx="6186170" cy="2954020"/>
            <wp:effectExtent l="0" t="0" r="1270" b="2540"/>
            <wp:docPr id="8" name="图片 8" descr="4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4-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sz w:val="24"/>
          <w:szCs w:val="24"/>
          <w:lang w:eastAsia="zh-CN"/>
        </w:rPr>
        <w:drawing>
          <wp:inline distT="0" distB="0" distL="114300" distR="114300">
            <wp:extent cx="5260975" cy="2924175"/>
            <wp:effectExtent l="0" t="0" r="12065" b="1905"/>
            <wp:docPr id="9" name="图片 9" descr="4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4-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sz w:val="24"/>
          <w:szCs w:val="24"/>
          <w:lang w:eastAsia="zh-CN"/>
        </w:rPr>
        <w:drawing>
          <wp:inline distT="0" distB="0" distL="114300" distR="114300">
            <wp:extent cx="6517005" cy="2541270"/>
            <wp:effectExtent l="0" t="0" r="5715" b="3810"/>
            <wp:docPr id="10" name="图片 10" descr="4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4-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7005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widowControl/>
        <w:numPr>
          <w:ilvl w:val="0"/>
          <w:numId w:val="4"/>
        </w:numPr>
        <w:spacing w:line="360" w:lineRule="auto"/>
        <w:ind w:firstLine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用A登录，利用revoke语句收回B的book表的操作权限，再登录B测试B是否有相应权限。</w:t>
      </w:r>
    </w:p>
    <w:p>
      <w:pPr>
        <w:pStyle w:val="8"/>
        <w:widowControl/>
        <w:numPr>
          <w:numId w:val="0"/>
        </w:numPr>
        <w:spacing w:line="360" w:lineRule="auto"/>
        <w:jc w:val="left"/>
        <w:rPr>
          <w:rFonts w:hint="eastAsia" w:eastAsia="宋体"/>
          <w:sz w:val="24"/>
          <w:szCs w:val="24"/>
          <w:lang w:eastAsia="zh-CN"/>
        </w:rPr>
      </w:pPr>
      <w:r>
        <w:rPr>
          <w:rFonts w:hint="eastAsia" w:eastAsia="宋体"/>
          <w:sz w:val="24"/>
          <w:szCs w:val="24"/>
          <w:lang w:eastAsia="zh-CN"/>
        </w:rPr>
        <w:drawing>
          <wp:inline distT="0" distB="0" distL="114300" distR="114300">
            <wp:extent cx="6141720" cy="3469005"/>
            <wp:effectExtent l="0" t="0" r="0" b="5715"/>
            <wp:docPr id="11" name="图片 11" descr="5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5-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sz w:val="24"/>
          <w:szCs w:val="24"/>
          <w:lang w:eastAsia="zh-CN"/>
        </w:rPr>
        <w:drawing>
          <wp:inline distT="0" distB="0" distL="114300" distR="114300">
            <wp:extent cx="6388735" cy="3333115"/>
            <wp:effectExtent l="0" t="0" r="12065" b="4445"/>
            <wp:docPr id="12" name="图片 12" descr="5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5-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8873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sz w:val="24"/>
          <w:szCs w:val="24"/>
          <w:lang w:eastAsia="zh-CN"/>
        </w:rPr>
        <w:drawing>
          <wp:inline distT="0" distB="0" distL="114300" distR="114300">
            <wp:extent cx="6169025" cy="3109595"/>
            <wp:effectExtent l="0" t="0" r="3175" b="14605"/>
            <wp:docPr id="13" name="图片 13" descr="5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5-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690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widowControl/>
        <w:numPr>
          <w:ilvl w:val="0"/>
          <w:numId w:val="4"/>
        </w:numPr>
        <w:spacing w:line="360" w:lineRule="auto"/>
        <w:ind w:firstLine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用root登录数据库，删除账户A和账户B。</w:t>
      </w:r>
    </w:p>
    <w:p>
      <w:pPr>
        <w:pStyle w:val="8"/>
        <w:widowControl/>
        <w:numPr>
          <w:numId w:val="0"/>
        </w:numPr>
        <w:spacing w:line="360" w:lineRule="auto"/>
        <w:ind w:leftChars="0"/>
        <w:jc w:val="left"/>
        <w:rPr>
          <w:rFonts w:hint="eastAsia" w:eastAsia="宋体"/>
          <w:sz w:val="24"/>
          <w:szCs w:val="24"/>
          <w:lang w:eastAsia="zh-CN"/>
        </w:rPr>
      </w:pPr>
      <w:r>
        <w:rPr>
          <w:rFonts w:hint="eastAsia" w:eastAsia="宋体"/>
          <w:sz w:val="24"/>
          <w:szCs w:val="24"/>
          <w:lang w:eastAsia="zh-CN"/>
        </w:rPr>
        <w:drawing>
          <wp:inline distT="0" distB="0" distL="114300" distR="114300">
            <wp:extent cx="6040755" cy="3446145"/>
            <wp:effectExtent l="0" t="0" r="9525" b="13335"/>
            <wp:docPr id="14" name="图片 1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widowControl/>
        <w:numPr>
          <w:ilvl w:val="0"/>
          <w:numId w:val="4"/>
        </w:numPr>
        <w:spacing w:line="360" w:lineRule="auto"/>
        <w:ind w:firstLine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实验总结及思考</w:t>
      </w:r>
    </w:p>
    <w:p>
      <w:pPr>
        <w:pStyle w:val="8"/>
        <w:widowControl/>
        <w:numPr>
          <w:numId w:val="0"/>
        </w:numPr>
        <w:spacing w:line="360" w:lineRule="auto"/>
        <w:ind w:leftChars="0" w:firstLine="420" w:firstLineChars="0"/>
        <w:jc w:val="left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次实验主要是进行用户权限相关的操作，用户权限在数据库中是一个非常重要的部分，涉及到数据库的安全问题，对于不同用户给与不同的权限也是一个非常现实的问题。Mysql对权限的划分主要是从全部，数据库，表几个层级进行划分的，在数据库和表中又有不同的操作权限，比如在给表进行权限管理的时候就需要注明究竟是哪些操作（select, insert, update, delete等），同时也需要注明是对哪些数据库的权限。当然仅仅是实验中的一系列操作还是不够的，在进行权限分配的时候还有更多需要细化的地方。</w:t>
      </w:r>
      <w:bookmarkStart w:id="0" w:name="_GoBack"/>
      <w:bookmarkEnd w:id="0"/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0003"/>
    <w:multiLevelType w:val="multilevel"/>
    <w:tmpl w:val="00000003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0000004"/>
    <w:multiLevelType w:val="multilevel"/>
    <w:tmpl w:val="0000000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00000005"/>
    <w:multiLevelType w:val="multilevel"/>
    <w:tmpl w:val="00000005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1594769"/>
    <w:multiLevelType w:val="multilevel"/>
    <w:tmpl w:val="11594769"/>
    <w:lvl w:ilvl="0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isplayBackgroundShape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6C0B"/>
    <w:rsid w:val="00041972"/>
    <w:rsid w:val="00143FB7"/>
    <w:rsid w:val="00166C0B"/>
    <w:rsid w:val="001B06AE"/>
    <w:rsid w:val="003F14E8"/>
    <w:rsid w:val="00405CDB"/>
    <w:rsid w:val="004E5235"/>
    <w:rsid w:val="005804D1"/>
    <w:rsid w:val="0059283E"/>
    <w:rsid w:val="005C0DDF"/>
    <w:rsid w:val="00607420"/>
    <w:rsid w:val="00781CCC"/>
    <w:rsid w:val="007E1701"/>
    <w:rsid w:val="00A0258D"/>
    <w:rsid w:val="00B109B6"/>
    <w:rsid w:val="00B30031"/>
    <w:rsid w:val="00DF16FE"/>
    <w:rsid w:val="067206BA"/>
    <w:rsid w:val="37A55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0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sz w:val="18"/>
      <w:szCs w:val="18"/>
    </w:rPr>
  </w:style>
  <w:style w:type="paragraph" w:customStyle="1" w:styleId="8">
    <w:name w:val="List Paragraph1"/>
    <w:basedOn w:val="1"/>
    <w:uiPriority w:val="0"/>
    <w:pPr>
      <w:ind w:firstLine="420" w:firstLineChars="200"/>
    </w:pPr>
  </w:style>
  <w:style w:type="paragraph" w:styleId="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440</Words>
  <Characters>621</Characters>
  <Lines>4</Lines>
  <Paragraphs>1</Paragraphs>
  <TotalTime>10</TotalTime>
  <ScaleCrop>false</ScaleCrop>
  <LinksUpToDate>false</LinksUpToDate>
  <CharactersWithSpaces>631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2021-03-03T05:41:00Z</dcterms:created>
  <dc:creator>戴 源林</dc:creator>
  <cp:lastModifiedBy>旦旦</cp:lastModifiedBy>
  <dcterms:modified xsi:type="dcterms:W3CDTF">2022-04-01T02:09:25Z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C48C73D73F9A40629BCA321CCE903515</vt:lpwstr>
  </property>
</Properties>
</file>